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87F67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5932F9A4" w:rsidR="006B04A0" w:rsidRPr="00F87F67" w:rsidRDefault="0006637A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6637A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39FEA4A" wp14:editId="2E57774B">
                  <wp:extent cx="1475117" cy="1920310"/>
                  <wp:effectExtent l="0" t="0" r="0" b="3810"/>
                  <wp:docPr id="280949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495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38" cy="193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87F67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87F67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0EA905A8" w:rsidR="006B04A0" w:rsidRPr="00F87F67" w:rsidRDefault="00F87F67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 xml:space="preserve">nguyễn </w:t>
            </w:r>
            <w:r w:rsidR="0006637A">
              <w:rPr>
                <w:rFonts w:ascii="Times New Roman" w:hAnsi="Times New Roman" w:cs="Times New Roman"/>
                <w:b/>
                <w:bCs/>
              </w:rPr>
              <w:t>QUANG HÀ</w:t>
            </w:r>
          </w:p>
        </w:tc>
      </w:tr>
      <w:tr w:rsidR="006B04A0" w:rsidRPr="00F87F67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87F67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87F67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87F67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87F67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87F67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87F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704620C9" w:rsidR="00BB29E4" w:rsidRPr="00F87F67" w:rsidRDefault="0006637A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6637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0784 617 223</w:t>
            </w:r>
            <w:r w:rsidR="005C2F5A"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87F67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70661B86" w:rsidR="00B606A2" w:rsidRPr="00F87F67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06637A" w:rsidRPr="000663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42094001136</w:t>
            </w:r>
          </w:p>
          <w:p w14:paraId="0CAABA53" w14:textId="77457717" w:rsidR="00AB03E4" w:rsidRPr="00F87F67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0663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 8 DƯƠNG ĐÔNG, PHÚ QUỐC, KIÊN GIANG</w:t>
            </w:r>
            <w:r w:rsid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87F67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87F67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87F67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07443EFB" w:rsidR="00F1042E" w:rsidRPr="00F87F67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  <w:r w:rsidR="0006637A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24BAF6D" wp14:editId="3AEF3EAD">
                  <wp:extent cx="4511675" cy="2855595"/>
                  <wp:effectExtent l="0" t="0" r="3175" b="1905"/>
                  <wp:docPr id="75913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675" cy="285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6A84ECA3" w:rsidR="0072310F" w:rsidRPr="00F87F67" w:rsidRDefault="0006637A" w:rsidP="003242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D8398CA" wp14:editId="063641BF">
                  <wp:extent cx="4502785" cy="2993390"/>
                  <wp:effectExtent l="0" t="0" r="0" b="0"/>
                  <wp:docPr id="14781547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99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87F67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GPLX 2 MẶT</w:t>
            </w:r>
          </w:p>
          <w:p w14:paraId="1BA6BE2B" w14:textId="16DD9F24" w:rsidR="005735C2" w:rsidRPr="00F87F67" w:rsidRDefault="00F87F67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  <w:tr w:rsidR="00F1042E" w:rsidRPr="00F87F67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87F67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87F67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87F67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87F67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87F67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0DF76159" w:rsidR="00F1042E" w:rsidRPr="00F87F67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="00F87F67">
              <w:rPr>
                <w:rFonts w:ascii="Times New Roman" w:hAnsi="Times New Roman" w:cs="Times New Roman"/>
                <w:b/>
                <w:bCs/>
              </w:rPr>
              <w:br/>
            </w:r>
            <w:r w:rsidR="008B25A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AA76EF4" wp14:editId="0A00F303">
                  <wp:extent cx="3122762" cy="4615359"/>
                  <wp:effectExtent l="0" t="0" r="1905" b="0"/>
                  <wp:docPr id="20884150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133" cy="4626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87F67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87F67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87F67" w:rsidSect="00C542D0">
      <w:footerReference w:type="default" r:id="rId15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691AE" w14:textId="77777777" w:rsidR="004C3C00" w:rsidRDefault="004C3C00" w:rsidP="002F6CB9">
      <w:r>
        <w:separator/>
      </w:r>
    </w:p>
  </w:endnote>
  <w:endnote w:type="continuationSeparator" w:id="0">
    <w:p w14:paraId="1EAF9FA3" w14:textId="77777777" w:rsidR="004C3C00" w:rsidRDefault="004C3C00" w:rsidP="002F6CB9">
      <w:r>
        <w:continuationSeparator/>
      </w:r>
    </w:p>
  </w:endnote>
  <w:endnote w:type="continuationNotice" w:id="1">
    <w:p w14:paraId="5C23898A" w14:textId="77777777" w:rsidR="004C3C00" w:rsidRDefault="004C3C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AB865" w14:textId="77777777" w:rsidR="004C3C00" w:rsidRDefault="004C3C00" w:rsidP="002F6CB9">
      <w:r>
        <w:separator/>
      </w:r>
    </w:p>
  </w:footnote>
  <w:footnote w:type="continuationSeparator" w:id="0">
    <w:p w14:paraId="529813CA" w14:textId="77777777" w:rsidR="004C3C00" w:rsidRDefault="004C3C00" w:rsidP="002F6CB9">
      <w:r>
        <w:continuationSeparator/>
      </w:r>
    </w:p>
  </w:footnote>
  <w:footnote w:type="continuationNotice" w:id="1">
    <w:p w14:paraId="2BD6153E" w14:textId="77777777" w:rsidR="004C3C00" w:rsidRDefault="004C3C0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37A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0BCB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3C00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25A4"/>
    <w:rsid w:val="008B62FE"/>
    <w:rsid w:val="008C2934"/>
    <w:rsid w:val="008E048E"/>
    <w:rsid w:val="008F0619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0535D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87F67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22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5</cp:revision>
  <dcterms:created xsi:type="dcterms:W3CDTF">2026-01-09T03:05:00Z</dcterms:created>
  <dcterms:modified xsi:type="dcterms:W3CDTF">2026-01-09T04:59:00Z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