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2980A53A" w:rsidR="006B04A0" w:rsidRPr="00F1042E" w:rsidRDefault="003C750B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C750B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74F72FE" wp14:editId="3DCE199A">
                  <wp:extent cx="1423719" cy="2035834"/>
                  <wp:effectExtent l="0" t="0" r="5080" b="2540"/>
                  <wp:docPr id="1174529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293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838" cy="2037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0A19458C" w:rsidR="006B04A0" w:rsidRPr="00552F28" w:rsidRDefault="00F31199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TRẦN</w:t>
            </w:r>
            <w:r w:rsidR="003C750B">
              <w:rPr>
                <w:rFonts w:ascii="Times New Roman" w:hAnsi="Times New Roman" w:cs="Times New Roman"/>
                <w:b/>
                <w:bCs/>
              </w:rPr>
              <w:t xml:space="preserve"> THANH THANH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50E9754B" w:rsidR="00BB29E4" w:rsidRPr="00F1042E" w:rsidRDefault="003C750B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750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0911 181 895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5C118D0C" w:rsidR="00B606A2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3C750B" w:rsidRPr="003C75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95095009661</w:t>
            </w:r>
          </w:p>
          <w:p w14:paraId="0CAABA53" w14:textId="5F4A1A4A" w:rsidR="00AB03E4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3C75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LÁNG TRÒN, THỊ XÃ GIÁ RAI, BẠC LIÊU</w:t>
            </w:r>
            <w:r w:rsidR="00480A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1D8C0E1D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480A07">
              <w:rPr>
                <w:rFonts w:ascii="Times New Roman" w:hAnsi="Times New Roman" w:cs="Times New Roman"/>
                <w:b/>
                <w:bCs/>
              </w:rPr>
              <w:br/>
            </w:r>
            <w:r w:rsidR="003C750B" w:rsidRPr="003C750B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21062FE0" wp14:editId="056766D7">
                  <wp:extent cx="4510405" cy="2948305"/>
                  <wp:effectExtent l="0" t="0" r="4445" b="4445"/>
                  <wp:docPr id="165901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161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17077768" w:rsidR="0072310F" w:rsidRPr="00F1042E" w:rsidRDefault="003C750B" w:rsidP="00324290">
            <w:pPr>
              <w:rPr>
                <w:rFonts w:ascii="Times New Roman" w:hAnsi="Times New Roman" w:cs="Times New Roman"/>
                <w:b/>
                <w:bCs/>
              </w:rPr>
            </w:pPr>
            <w:r w:rsidRPr="003C750B">
              <w:rPr>
                <w:rFonts w:ascii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147C811D" wp14:editId="0771EF15">
                  <wp:extent cx="4510405" cy="2837815"/>
                  <wp:effectExtent l="0" t="0" r="4445" b="635"/>
                  <wp:docPr id="589831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8313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83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br/>
              <w:t>GPLX 2 MẶT</w:t>
            </w:r>
          </w:p>
          <w:p w14:paraId="63DB2EC4" w14:textId="77297FF8" w:rsidR="005735C2" w:rsidRDefault="003C750B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C750B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0E1F3339" wp14:editId="3A232324">
                  <wp:extent cx="3913645" cy="2510287"/>
                  <wp:effectExtent l="0" t="0" r="0" b="4445"/>
                  <wp:docPr id="1630324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243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080" cy="2510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BE2B" w14:textId="1BF95DBF" w:rsidR="008C16EB" w:rsidRPr="00F1042E" w:rsidRDefault="003C750B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C750B">
              <w:rPr>
                <w:rFonts w:ascii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488E2873" wp14:editId="3FD0C159">
                  <wp:extent cx="4139469" cy="2824723"/>
                  <wp:effectExtent l="0" t="0" r="0" b="0"/>
                  <wp:docPr id="1789845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8454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88" cy="28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2611F59A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6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9F1D6" w14:textId="77777777" w:rsidR="004753D3" w:rsidRDefault="004753D3" w:rsidP="002F6CB9">
      <w:r>
        <w:separator/>
      </w:r>
    </w:p>
  </w:endnote>
  <w:endnote w:type="continuationSeparator" w:id="0">
    <w:p w14:paraId="77E7205E" w14:textId="77777777" w:rsidR="004753D3" w:rsidRDefault="004753D3" w:rsidP="002F6CB9">
      <w:r>
        <w:continuationSeparator/>
      </w:r>
    </w:p>
  </w:endnote>
  <w:endnote w:type="continuationNotice" w:id="1">
    <w:p w14:paraId="2016CED4" w14:textId="77777777" w:rsidR="004753D3" w:rsidRDefault="004753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36A6" w14:textId="77777777" w:rsidR="004753D3" w:rsidRDefault="004753D3" w:rsidP="002F6CB9">
      <w:r>
        <w:separator/>
      </w:r>
    </w:p>
  </w:footnote>
  <w:footnote w:type="continuationSeparator" w:id="0">
    <w:p w14:paraId="1D99935D" w14:textId="77777777" w:rsidR="004753D3" w:rsidRDefault="004753D3" w:rsidP="002F6CB9">
      <w:r>
        <w:continuationSeparator/>
      </w:r>
    </w:p>
  </w:footnote>
  <w:footnote w:type="continuationNotice" w:id="1">
    <w:p w14:paraId="33C9A13F" w14:textId="77777777" w:rsidR="004753D3" w:rsidRDefault="004753D3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4B76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55CC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C750B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3D3"/>
    <w:rsid w:val="00475B8D"/>
    <w:rsid w:val="0047646E"/>
    <w:rsid w:val="00480A07"/>
    <w:rsid w:val="00480A93"/>
    <w:rsid w:val="00490212"/>
    <w:rsid w:val="004925BA"/>
    <w:rsid w:val="00494904"/>
    <w:rsid w:val="00496677"/>
    <w:rsid w:val="004A2CC5"/>
    <w:rsid w:val="004A4372"/>
    <w:rsid w:val="004A7AE4"/>
    <w:rsid w:val="004B1F0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2F2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A60BA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2EE8"/>
    <w:rsid w:val="008A48F0"/>
    <w:rsid w:val="008B1ED7"/>
    <w:rsid w:val="008B62FE"/>
    <w:rsid w:val="008C16EB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0DAF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5B2"/>
    <w:rsid w:val="00A47A62"/>
    <w:rsid w:val="00A5173E"/>
    <w:rsid w:val="00A545AD"/>
    <w:rsid w:val="00A635D5"/>
    <w:rsid w:val="00A63BFF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C70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D26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31199"/>
    <w:rsid w:val="00F4056B"/>
    <w:rsid w:val="00F41ACF"/>
    <w:rsid w:val="00F41FA9"/>
    <w:rsid w:val="00F4340A"/>
    <w:rsid w:val="00F43558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22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10</cp:revision>
  <dcterms:created xsi:type="dcterms:W3CDTF">2026-01-09T03:05:00Z</dcterms:created>
  <dcterms:modified xsi:type="dcterms:W3CDTF">2026-01-09T11:52:00Z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