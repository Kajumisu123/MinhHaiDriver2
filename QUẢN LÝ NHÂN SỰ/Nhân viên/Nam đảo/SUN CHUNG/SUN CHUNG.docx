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2C6DF7F1" w:rsidR="006B04A0" w:rsidRPr="00F1042E" w:rsidRDefault="0040327F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59E6D54" wp14:editId="3AEC264F">
                  <wp:extent cx="1497465" cy="1932317"/>
                  <wp:effectExtent l="0" t="0" r="7620" b="0"/>
                  <wp:docPr id="136954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106" cy="193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362546F7" w:rsidR="006B04A0" w:rsidRPr="002D47A2" w:rsidRDefault="0040327F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ĐỖ VĂN CHUNG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3C272CCA" w:rsidR="00BB29E4" w:rsidRPr="00F1042E" w:rsidRDefault="0040327F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0327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0974 650 440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6D591E60" w:rsidR="00B606A2" w:rsidRPr="002D47A2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40327F" w:rsidRPr="004032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89078016404</w:t>
            </w:r>
          </w:p>
          <w:p w14:paraId="1CB6EFCF" w14:textId="4E453439" w:rsidR="00455079" w:rsidRPr="00455079" w:rsidRDefault="00F1042E" w:rsidP="00455079">
            <w:pPr>
              <w:spacing w:before="12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40327F" w:rsidRPr="00FB53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Ấp Vĩnh Lộc Vĩnh Trung, Tịnh Biên, An Giang</w:t>
            </w:r>
          </w:p>
          <w:p w14:paraId="0CAABA53" w14:textId="311A9F88" w:rsidR="00AB03E4" w:rsidRPr="002D47A2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693DF154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40327F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30845A6" wp14:editId="416560C3">
                  <wp:extent cx="4528820" cy="3036570"/>
                  <wp:effectExtent l="0" t="0" r="5080" b="0"/>
                  <wp:docPr id="9848656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8820" cy="303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1FED714A" w:rsidR="0072310F" w:rsidRPr="00F1042E" w:rsidRDefault="0040327F" w:rsidP="003242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1FAC315" wp14:editId="4FF5B354">
                  <wp:extent cx="4511675" cy="2820670"/>
                  <wp:effectExtent l="0" t="0" r="3175" b="0"/>
                  <wp:docPr id="17120083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675" cy="282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lastRenderedPageBreak/>
              <w:br/>
              <w:t>GPLX 2 MẶT</w:t>
            </w:r>
          </w:p>
          <w:p w14:paraId="51E0D712" w14:textId="42DB0F41" w:rsidR="00FB53E3" w:rsidRPr="00FB53E3" w:rsidRDefault="00FB53E3" w:rsidP="00FB53E3"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16E2D10" wp14:editId="4AC36B8B">
                  <wp:extent cx="4502785" cy="2777490"/>
                  <wp:effectExtent l="0" t="0" r="0" b="3810"/>
                  <wp:docPr id="2120630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785" cy="27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FC19B5C" wp14:editId="32CC7879">
                  <wp:extent cx="4502785" cy="2726055"/>
                  <wp:effectExtent l="0" t="0" r="0" b="0"/>
                  <wp:docPr id="11032849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785" cy="272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6BE2B" w14:textId="32E0AEC3" w:rsidR="005735C2" w:rsidRPr="00F1042E" w:rsidRDefault="005735C2" w:rsidP="00F87DD6">
            <w:pPr>
              <w:pStyle w:val="BulletPoint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68E4F65F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6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36B37" w14:textId="77777777" w:rsidR="00DF6597" w:rsidRDefault="00DF6597" w:rsidP="002F6CB9">
      <w:r>
        <w:separator/>
      </w:r>
    </w:p>
  </w:endnote>
  <w:endnote w:type="continuationSeparator" w:id="0">
    <w:p w14:paraId="74D6A8FE" w14:textId="77777777" w:rsidR="00DF6597" w:rsidRDefault="00DF6597" w:rsidP="002F6CB9">
      <w:r>
        <w:continuationSeparator/>
      </w:r>
    </w:p>
  </w:endnote>
  <w:endnote w:type="continuationNotice" w:id="1">
    <w:p w14:paraId="1EC35BE6" w14:textId="77777777" w:rsidR="00DF6597" w:rsidRDefault="00DF65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C58F8" w14:textId="77777777" w:rsidR="00DF6597" w:rsidRDefault="00DF6597" w:rsidP="002F6CB9">
      <w:r>
        <w:separator/>
      </w:r>
    </w:p>
  </w:footnote>
  <w:footnote w:type="continuationSeparator" w:id="0">
    <w:p w14:paraId="3AEFDED5" w14:textId="77777777" w:rsidR="00DF6597" w:rsidRDefault="00DF6597" w:rsidP="002F6CB9">
      <w:r>
        <w:continuationSeparator/>
      </w:r>
    </w:p>
  </w:footnote>
  <w:footnote w:type="continuationNotice" w:id="1">
    <w:p w14:paraId="201F8604" w14:textId="77777777" w:rsidR="00DF6597" w:rsidRDefault="00DF659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47A2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327F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5079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77C07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DF659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87DD6"/>
    <w:rsid w:val="00F95AF2"/>
    <w:rsid w:val="00F97C5C"/>
    <w:rsid w:val="00FA1EEA"/>
    <w:rsid w:val="00FB4D56"/>
    <w:rsid w:val="00FB53E3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25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7</cp:revision>
  <dcterms:created xsi:type="dcterms:W3CDTF">2026-01-09T03:05:00Z</dcterms:created>
  <dcterms:modified xsi:type="dcterms:W3CDTF">2026-01-09T11:04:00Z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