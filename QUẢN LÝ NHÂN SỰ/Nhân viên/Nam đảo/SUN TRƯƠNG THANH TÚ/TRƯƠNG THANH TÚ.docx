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7DE3D172" w:rsidR="006B04A0" w:rsidRPr="00F1042E" w:rsidRDefault="00C0701B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701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7E6F4AE" wp14:editId="7B24FC3E">
                  <wp:extent cx="1735765" cy="2085975"/>
                  <wp:effectExtent l="0" t="0" r="0" b="0"/>
                  <wp:docPr id="142687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879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507" cy="2091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48993442" w:rsidR="006B04A0" w:rsidRPr="00F1042E" w:rsidRDefault="005C2F5A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TR</w:t>
            </w:r>
            <w:r w:rsidRPr="00F1042E">
              <w:rPr>
                <w:rFonts w:ascii="Times New Roman" w:hAnsi="Times New Roman" w:cs="Times New Roman"/>
                <w:b/>
                <w:bCs/>
                <w:lang w:val="vi-VN"/>
              </w:rPr>
              <w:t>Ư</w:t>
            </w:r>
            <w:r w:rsidRPr="00F1042E">
              <w:rPr>
                <w:rFonts w:ascii="Times New Roman" w:hAnsi="Times New Roman" w:cs="Times New Roman"/>
                <w:b/>
                <w:bCs/>
              </w:rPr>
              <w:t xml:space="preserve">ƠNG </w:t>
            </w:r>
            <w:r w:rsidR="00C0701B">
              <w:rPr>
                <w:rFonts w:ascii="Times New Roman" w:hAnsi="Times New Roman" w:cs="Times New Roman"/>
                <w:b/>
                <w:bCs/>
              </w:rPr>
              <w:t>THANH TÚ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6D06B2CE" w:rsidR="00BB29E4" w:rsidRPr="00F1042E" w:rsidRDefault="00C0701B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070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0839578912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43C1DF98" w:rsidR="00B606A2" w:rsidRPr="00F1042E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 xml:space="preserve">CCCD: </w:t>
            </w:r>
            <w:r w:rsidR="00C0701B">
              <w:rPr>
                <w:rFonts w:ascii="Times New Roman" w:hAnsi="Times New Roman" w:cs="Times New Roman"/>
                <w:b/>
                <w:bCs/>
              </w:rPr>
              <w:t>091077000825</w:t>
            </w:r>
          </w:p>
          <w:p w14:paraId="0CAABA53" w14:textId="20AF8483" w:rsidR="00AB03E4" w:rsidRPr="00F1042E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 xml:space="preserve">ĐỊA CHỈ: </w:t>
            </w:r>
            <w:r w:rsidR="00C0701B">
              <w:rPr>
                <w:rFonts w:ascii="Times New Roman" w:hAnsi="Times New Roman" w:cs="Times New Roman"/>
                <w:b/>
                <w:bCs/>
              </w:rPr>
              <w:t>TỔ 12 , KIÊN TÂN, TT KIÊN LƯƠNG. KIÊN GIANG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  <w:t>NGÀY HẾT HẠN</w:t>
            </w:r>
            <w:r w:rsidR="00C0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463F4E0B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C0701B" w:rsidRPr="00C0701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5A1DEC1" wp14:editId="2DEB5507">
                  <wp:extent cx="4510405" cy="2870835"/>
                  <wp:effectExtent l="0" t="0" r="4445" b="5715"/>
                  <wp:docPr id="619641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410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532ACA09" w:rsidR="0072310F" w:rsidRPr="00F1042E" w:rsidRDefault="00C0701B" w:rsidP="00324290">
            <w:pPr>
              <w:rPr>
                <w:rFonts w:ascii="Times New Roman" w:hAnsi="Times New Roman" w:cs="Times New Roman"/>
                <w:b/>
                <w:bCs/>
              </w:rPr>
            </w:pPr>
            <w:r w:rsidRPr="00C0701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B95969C" wp14:editId="24BFA242">
                  <wp:extent cx="4510405" cy="2850515"/>
                  <wp:effectExtent l="0" t="0" r="4445" b="6985"/>
                  <wp:docPr id="1364142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1424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lastRenderedPageBreak/>
              <w:br/>
              <w:t>GPLX 2 MẶT</w:t>
            </w:r>
          </w:p>
          <w:p w14:paraId="1BA6BE2B" w14:textId="69538294" w:rsidR="005735C2" w:rsidRPr="00F1042E" w:rsidRDefault="00C0701B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C0701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1E678A3" wp14:editId="30057461">
                  <wp:extent cx="3731483" cy="2324100"/>
                  <wp:effectExtent l="0" t="0" r="2540" b="0"/>
                  <wp:docPr id="202400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042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660" cy="232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C0701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3C5444D" wp14:editId="5D3B9E0D">
                  <wp:extent cx="3731260" cy="2297170"/>
                  <wp:effectExtent l="0" t="0" r="2540" b="8255"/>
                  <wp:docPr id="1766809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8097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817" cy="230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35E2D576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C0701B" w:rsidRPr="00C0701B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A23DD1F" wp14:editId="4B61ED36">
                  <wp:extent cx="3848100" cy="2164319"/>
                  <wp:effectExtent l="0" t="0" r="0" b="7620"/>
                  <wp:docPr id="137289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8903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789" cy="216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7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BFEB6" w14:textId="77777777" w:rsidR="004C0081" w:rsidRDefault="004C0081" w:rsidP="002F6CB9">
      <w:r>
        <w:separator/>
      </w:r>
    </w:p>
  </w:endnote>
  <w:endnote w:type="continuationSeparator" w:id="0">
    <w:p w14:paraId="02A32D44" w14:textId="77777777" w:rsidR="004C0081" w:rsidRDefault="004C0081" w:rsidP="002F6CB9">
      <w:r>
        <w:continuationSeparator/>
      </w:r>
    </w:p>
  </w:endnote>
  <w:endnote w:type="continuationNotice" w:id="1">
    <w:p w14:paraId="73B6B4DA" w14:textId="77777777" w:rsidR="004C0081" w:rsidRDefault="004C00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3D901" w14:textId="77777777" w:rsidR="004C0081" w:rsidRDefault="004C0081" w:rsidP="002F6CB9">
      <w:r>
        <w:separator/>
      </w:r>
    </w:p>
  </w:footnote>
  <w:footnote w:type="continuationSeparator" w:id="0">
    <w:p w14:paraId="6F0A8DA9" w14:textId="77777777" w:rsidR="004C0081" w:rsidRDefault="004C0081" w:rsidP="002F6CB9">
      <w:r>
        <w:continuationSeparator/>
      </w:r>
    </w:p>
  </w:footnote>
  <w:footnote w:type="continuationNotice" w:id="1">
    <w:p w14:paraId="5371DA7C" w14:textId="77777777" w:rsidR="004C0081" w:rsidRDefault="004C0081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59E0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0081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0592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AF48EA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5798B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0701B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31</TotalTime>
  <Pages>3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4</cp:revision>
  <dcterms:created xsi:type="dcterms:W3CDTF">2026-01-09T03:05:00Z</dcterms:created>
  <dcterms:modified xsi:type="dcterms:W3CDTF">2026-01-30T08:05:00Z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