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2216DC98" w:rsidR="006B04A0" w:rsidRPr="00F1042E" w:rsidRDefault="007E71B2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AB71D55" wp14:editId="2274DB2B">
                  <wp:extent cx="1622319" cy="2113472"/>
                  <wp:effectExtent l="0" t="0" r="0" b="1270"/>
                  <wp:docPr id="193324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094" cy="2115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51F5A48F" w:rsidR="006B04A0" w:rsidRPr="002D47A2" w:rsidRDefault="007E71B2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NGUYỄN DUY NHẤT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4116CAF4" w:rsidR="00BB29E4" w:rsidRPr="00F1042E" w:rsidRDefault="007E71B2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71B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0369 922 571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14852283" w:rsidR="00B606A2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8534D2" w:rsidRPr="008534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49202008987</w:t>
            </w:r>
          </w:p>
          <w:p w14:paraId="1CB6EFCF" w14:textId="77777777" w:rsidR="00455079" w:rsidRPr="00455079" w:rsidRDefault="00F1042E" w:rsidP="00455079">
            <w:pPr>
              <w:spacing w:before="12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455079" w:rsidRPr="00455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Kp Hoan Kính Trung Sơn, Thành phố Sầm Sơn, Thanh Hóa</w:t>
            </w:r>
          </w:p>
          <w:p w14:paraId="0CAABA53" w14:textId="311A9F88" w:rsidR="00AB03E4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297B9701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CC692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D95C4A2" wp14:editId="79E564F8">
                  <wp:extent cx="3881886" cy="2458528"/>
                  <wp:effectExtent l="0" t="0" r="4445" b="0"/>
                  <wp:docPr id="4511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46" t="18395" r="3410" b="26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3391" cy="2459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74CCA307" w:rsidR="0072310F" w:rsidRPr="00F1042E" w:rsidRDefault="00CC6920" w:rsidP="003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B3D227B" wp14:editId="1A779D97">
                  <wp:extent cx="3915793" cy="2388906"/>
                  <wp:effectExtent l="0" t="0" r="8890" b="0"/>
                  <wp:docPr id="19073579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3" t="32858" r="4971" b="2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6341" cy="238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55BF68A6" w14:textId="77777777" w:rsidR="005735C2" w:rsidRDefault="00CC6920" w:rsidP="00F87DD6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1003751C" wp14:editId="6C6FDCD4">
                  <wp:extent cx="3562255" cy="2268233"/>
                  <wp:effectExtent l="0" t="0" r="635" b="0"/>
                  <wp:docPr id="2826608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3" t="36158" r="12812" b="26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667" cy="226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18B4A63B" w:rsidR="00CC6920" w:rsidRPr="00F1042E" w:rsidRDefault="00CC6920" w:rsidP="00F87DD6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94EAFE8" wp14:editId="54842442">
                  <wp:extent cx="3561715" cy="2371768"/>
                  <wp:effectExtent l="0" t="0" r="635" b="9525"/>
                  <wp:docPr id="15555752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01" t="27262" r="5355" b="28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433" cy="237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4EB4AF69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CC692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F669269" wp14:editId="3D648662">
                  <wp:extent cx="2665562" cy="2941608"/>
                  <wp:effectExtent l="0" t="0" r="1905" b="0"/>
                  <wp:docPr id="14671558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76" b="18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562" cy="2941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lastRenderedPageBreak/>
        <w:br/>
      </w:r>
    </w:p>
    <w:sectPr w:rsidR="00D439AD" w:rsidRPr="00F1042E" w:rsidSect="00C542D0">
      <w:footerReference w:type="default" r:id="rId17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111E" w14:textId="77777777" w:rsidR="006031D4" w:rsidRDefault="006031D4" w:rsidP="002F6CB9">
      <w:r>
        <w:separator/>
      </w:r>
    </w:p>
  </w:endnote>
  <w:endnote w:type="continuationSeparator" w:id="0">
    <w:p w14:paraId="63420DF0" w14:textId="77777777" w:rsidR="006031D4" w:rsidRDefault="006031D4" w:rsidP="002F6CB9">
      <w:r>
        <w:continuationSeparator/>
      </w:r>
    </w:p>
  </w:endnote>
  <w:endnote w:type="continuationNotice" w:id="1">
    <w:p w14:paraId="23082067" w14:textId="77777777" w:rsidR="006031D4" w:rsidRDefault="006031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4F33" w14:textId="77777777" w:rsidR="006031D4" w:rsidRDefault="006031D4" w:rsidP="002F6CB9">
      <w:r>
        <w:separator/>
      </w:r>
    </w:p>
  </w:footnote>
  <w:footnote w:type="continuationSeparator" w:id="0">
    <w:p w14:paraId="4E80D916" w14:textId="77777777" w:rsidR="006031D4" w:rsidRDefault="006031D4" w:rsidP="002F6CB9">
      <w:r>
        <w:continuationSeparator/>
      </w:r>
    </w:p>
  </w:footnote>
  <w:footnote w:type="continuationNotice" w:id="1">
    <w:p w14:paraId="02F84BC0" w14:textId="77777777" w:rsidR="006031D4" w:rsidRDefault="006031D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47A2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5079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1D4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E71B2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4D2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77C07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C6920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DD6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30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8</cp:revision>
  <dcterms:created xsi:type="dcterms:W3CDTF">2026-01-09T03:05:00Z</dcterms:created>
  <dcterms:modified xsi:type="dcterms:W3CDTF">2026-01-09T11:14:00Z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