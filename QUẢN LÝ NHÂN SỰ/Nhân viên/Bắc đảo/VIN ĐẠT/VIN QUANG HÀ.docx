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87F67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62B6444C" w:rsidR="006B04A0" w:rsidRPr="00F87F67" w:rsidRDefault="000658F8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C339DFC" wp14:editId="6744CB94">
                  <wp:extent cx="1697694" cy="2286000"/>
                  <wp:effectExtent l="0" t="0" r="0" b="0"/>
                  <wp:docPr id="672059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2254" cy="229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87F67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87F67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6BA0F206" w:rsidR="006B04A0" w:rsidRPr="00F87F67" w:rsidRDefault="000658F8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MAI BÁ ĐẠT</w:t>
            </w:r>
          </w:p>
        </w:tc>
      </w:tr>
      <w:tr w:rsidR="006B04A0" w:rsidRPr="00F87F67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87F67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87F67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87F67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87F67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87F67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87F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56E27B10" w:rsidR="00BB29E4" w:rsidRPr="00F87F67" w:rsidRDefault="000658F8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658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0926066166</w:t>
            </w:r>
            <w:r w:rsidR="005C2F5A" w:rsidRPr="00F87F6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87F6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87F67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35C5CC91" w:rsidR="00B606A2" w:rsidRPr="00F87F67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0658F8" w:rsidRPr="00065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70081001153</w:t>
            </w:r>
          </w:p>
          <w:p w14:paraId="0CAABA53" w14:textId="4BE720FE" w:rsidR="00AB03E4" w:rsidRPr="00F87F67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065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THẠNH HÒA A , AN THẠNH , THUẬN AN , BÌNH DƯƠNG</w:t>
            </w:r>
            <w:r w:rsid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NGÀY HẾT HẠN</w:t>
            </w:r>
          </w:p>
          <w:p w14:paraId="702A147E" w14:textId="72A0FF96" w:rsidR="00B606A2" w:rsidRPr="00F87F67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87F67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87F67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77019F22" w:rsidR="00F1042E" w:rsidRPr="00F87F67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  <w:r w:rsidR="000658F8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CC89D0D" wp14:editId="25DADBA9">
                  <wp:extent cx="3441166" cy="2191110"/>
                  <wp:effectExtent l="0" t="0" r="6985" b="0"/>
                  <wp:docPr id="7114504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844" cy="2199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5961124C" w:rsidR="0072310F" w:rsidRPr="00F87F67" w:rsidRDefault="000658F8" w:rsidP="0032429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710ACF3" wp14:editId="52FF43DA">
                  <wp:extent cx="3459192" cy="2591345"/>
                  <wp:effectExtent l="0" t="0" r="8255" b="0"/>
                  <wp:docPr id="96314579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842" cy="2613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26A6779F" w:rsidR="005735C2" w:rsidRPr="00F87F67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  <w:r w:rsidR="000658F8">
              <w:rPr>
                <w:rFonts w:ascii="Times New Roman" w:hAnsi="Times New Roman" w:cs="Times New Roman"/>
                <w:b/>
                <w:bCs/>
              </w:rPr>
              <w:br/>
            </w:r>
            <w:r w:rsidR="000658F8">
              <w:rPr>
                <w:rFonts w:ascii="Times New Roman" w:hAnsi="Times New Roman" w:cs="Times New Roman"/>
                <w:b/>
                <w:bCs/>
              </w:rPr>
              <w:br/>
            </w:r>
            <w:r w:rsidRPr="00F87F67">
              <w:rPr>
                <w:rFonts w:ascii="Times New Roman" w:hAnsi="Times New Roman" w:cs="Times New Roman"/>
                <w:b/>
                <w:bCs/>
              </w:rPr>
              <w:lastRenderedPageBreak/>
              <w:t>GPLX 2 MẶT</w:t>
            </w:r>
          </w:p>
          <w:p w14:paraId="1BA6BE2B" w14:textId="2A26A566" w:rsidR="005735C2" w:rsidRPr="00F87F67" w:rsidRDefault="000658F8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4812514" wp14:editId="3F30ECF5">
                  <wp:extent cx="3632885" cy="2234242"/>
                  <wp:effectExtent l="0" t="0" r="5715" b="0"/>
                  <wp:docPr id="7798621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311" cy="2236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4969782" wp14:editId="3F97D771">
                  <wp:extent cx="3623094" cy="2299811"/>
                  <wp:effectExtent l="0" t="0" r="0" b="5715"/>
                  <wp:docPr id="11573487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833" cy="2304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87F67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  <w:tr w:rsidR="00F1042E" w:rsidRPr="00F87F67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87F67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87F67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87F67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87F67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87F67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5A73C3EE" w:rsidR="00F1042E" w:rsidRPr="00F87F67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="000658F8">
              <w:rPr>
                <w:rFonts w:ascii="Times New Roman" w:hAnsi="Times New Roman" w:cs="Times New Roman"/>
                <w:b/>
                <w:bCs/>
              </w:rPr>
              <w:br/>
            </w:r>
            <w:r w:rsidR="000658F8">
              <w:rPr>
                <w:rFonts w:ascii="Times New Roman" w:hAnsi="Times New Roman" w:cs="Times New Roman"/>
                <w:b/>
                <w:bCs/>
              </w:rPr>
              <w:br/>
            </w:r>
            <w:r w:rsidR="000658F8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7B85EE3E" wp14:editId="5FFB1D17">
                  <wp:extent cx="2182483" cy="2879114"/>
                  <wp:effectExtent l="0" t="0" r="8890" b="0"/>
                  <wp:docPr id="35891225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723" r="-16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347" cy="2884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87F67">
              <w:rPr>
                <w:rFonts w:ascii="Times New Roman" w:hAnsi="Times New Roman" w:cs="Times New Roman"/>
                <w:b/>
                <w:bCs/>
              </w:rPr>
              <w:br/>
            </w: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</w:tbl>
    <w:p w14:paraId="59EDEFAE" w14:textId="464A08A8" w:rsidR="00D439AD" w:rsidRPr="00F87F67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87F67">
        <w:rPr>
          <w:rFonts w:ascii="Times New Roman" w:hAnsi="Times New Roman" w:cs="Times New Roman"/>
          <w:b/>
          <w:bCs/>
          <w:lang w:eastAsia="zh-CN"/>
        </w:rPr>
        <w:lastRenderedPageBreak/>
        <w:br/>
      </w:r>
    </w:p>
    <w:sectPr w:rsidR="00D439AD" w:rsidRPr="00F87F67" w:rsidSect="00C542D0">
      <w:footerReference w:type="default" r:id="rId17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54A80" w14:textId="77777777" w:rsidR="000D333E" w:rsidRDefault="000D333E" w:rsidP="002F6CB9">
      <w:r>
        <w:separator/>
      </w:r>
    </w:p>
  </w:endnote>
  <w:endnote w:type="continuationSeparator" w:id="0">
    <w:p w14:paraId="05A7EFE7" w14:textId="77777777" w:rsidR="000D333E" w:rsidRDefault="000D333E" w:rsidP="002F6CB9">
      <w:r>
        <w:continuationSeparator/>
      </w:r>
    </w:p>
  </w:endnote>
  <w:endnote w:type="continuationNotice" w:id="1">
    <w:p w14:paraId="4140AA1A" w14:textId="77777777" w:rsidR="000D333E" w:rsidRDefault="000D33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EC4F7" w14:textId="77777777" w:rsidR="000D333E" w:rsidRDefault="000D333E" w:rsidP="002F6CB9">
      <w:r>
        <w:separator/>
      </w:r>
    </w:p>
  </w:footnote>
  <w:footnote w:type="continuationSeparator" w:id="0">
    <w:p w14:paraId="2697D33E" w14:textId="77777777" w:rsidR="000D333E" w:rsidRDefault="000D333E" w:rsidP="002F6CB9">
      <w:r>
        <w:continuationSeparator/>
      </w:r>
    </w:p>
  </w:footnote>
  <w:footnote w:type="continuationNotice" w:id="1">
    <w:p w14:paraId="07F034B5" w14:textId="77777777" w:rsidR="000D333E" w:rsidRDefault="000D333E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58F8"/>
    <w:rsid w:val="0006637A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333E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0BCB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3C00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52B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25A4"/>
    <w:rsid w:val="008B62FE"/>
    <w:rsid w:val="008C2934"/>
    <w:rsid w:val="008E048E"/>
    <w:rsid w:val="008F0619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0535D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87F67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25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6</cp:revision>
  <dcterms:created xsi:type="dcterms:W3CDTF">2026-01-09T03:05:00Z</dcterms:created>
  <dcterms:modified xsi:type="dcterms:W3CDTF">2026-01-09T05:05:00Z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